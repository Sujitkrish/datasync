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70D8" w14:textId="22BA2A5E" w:rsidR="00A9204E" w:rsidRDefault="00D14E6B">
      <w:r>
        <w:t>Project 1</w:t>
      </w:r>
    </w:p>
    <w:p w14:paraId="79A921DF" w14:textId="77777777" w:rsidR="00D14E6B" w:rsidRDefault="00D14E6B"/>
    <w:p w14:paraId="6E0626F1" w14:textId="77777777" w:rsidR="004A7A7C" w:rsidRDefault="004A7A7C">
      <w:r>
        <w:t>Create a Python script that connects Excel with a database. After the user updates or deletes any column or row in the Excel file, they can run the script to reflect those changes in the database.</w:t>
      </w:r>
    </w:p>
    <w:p w14:paraId="08DB8EC9" w14:textId="77777777" w:rsidR="004A7A7C" w:rsidRDefault="004A7A7C"/>
    <w:p w14:paraId="403E2BEF" w14:textId="77777777" w:rsidR="00213AB2" w:rsidRDefault="004A7A7C">
      <w:r>
        <w:rPr>
          <w:noProof/>
        </w:rPr>
        <w:drawing>
          <wp:anchor distT="0" distB="0" distL="114300" distR="114300" simplePos="0" relativeHeight="251658240" behindDoc="0" locked="0" layoutInCell="1" allowOverlap="1" wp14:anchorId="02314801" wp14:editId="38A6ADD6">
            <wp:simplePos x="914400" y="1767840"/>
            <wp:positionH relativeFrom="column">
              <wp:align>left</wp:align>
            </wp:positionH>
            <wp:positionV relativeFrom="paragraph">
              <wp:align>top</wp:align>
            </wp:positionV>
            <wp:extent cx="5943600" cy="3962400"/>
            <wp:effectExtent l="0" t="0" r="0" b="0"/>
            <wp:wrapSquare wrapText="bothSides"/>
            <wp:docPr id="193711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anchor>
        </w:drawing>
      </w:r>
    </w:p>
    <w:p w14:paraId="1D9F52F6" w14:textId="72BECDA4" w:rsidR="00213AB2" w:rsidRPr="00213AB2" w:rsidRDefault="00213AB2">
      <w:pPr>
        <w:rPr>
          <w:sz w:val="40"/>
          <w:szCs w:val="40"/>
          <w:u w:val="single"/>
        </w:rPr>
      </w:pPr>
      <w:r w:rsidRPr="00213AB2">
        <w:rPr>
          <w:sz w:val="40"/>
          <w:szCs w:val="40"/>
          <w:u w:val="single"/>
        </w:rPr>
        <w:t>Py script</w:t>
      </w:r>
    </w:p>
    <w:p w14:paraId="11BA99D6" w14:textId="77777777" w:rsidR="00213AB2" w:rsidRDefault="00213AB2"/>
    <w:p w14:paraId="455D5E40" w14:textId="77777777" w:rsidR="00213AB2" w:rsidRDefault="00213AB2" w:rsidP="00213AB2">
      <w:r>
        <w:t>import pandas as pd</w:t>
      </w:r>
    </w:p>
    <w:p w14:paraId="29F5A70D" w14:textId="77777777" w:rsidR="00213AB2" w:rsidRDefault="00213AB2" w:rsidP="00213AB2">
      <w:r>
        <w:t xml:space="preserve">import </w:t>
      </w:r>
      <w:proofErr w:type="spellStart"/>
      <w:r>
        <w:t>mysql.connector</w:t>
      </w:r>
      <w:proofErr w:type="spellEnd"/>
      <w:r>
        <w:t xml:space="preserve">  # or use sqlite3 / psycopg2 depending on DB</w:t>
      </w:r>
    </w:p>
    <w:p w14:paraId="5016637B" w14:textId="77777777" w:rsidR="00213AB2" w:rsidRDefault="00213AB2" w:rsidP="00213AB2"/>
    <w:p w14:paraId="05F343A6" w14:textId="77777777" w:rsidR="00213AB2" w:rsidRDefault="00213AB2" w:rsidP="00213AB2">
      <w:r>
        <w:t># Step 1: Read Excel file</w:t>
      </w:r>
    </w:p>
    <w:p w14:paraId="6076E23D" w14:textId="77777777" w:rsidR="00213AB2" w:rsidRDefault="00213AB2" w:rsidP="00213AB2">
      <w:proofErr w:type="spellStart"/>
      <w:r>
        <w:t>excel_file</w:t>
      </w:r>
      <w:proofErr w:type="spellEnd"/>
      <w:r>
        <w:t xml:space="preserve"> = "student_course.xlsx"   # update with your file path</w:t>
      </w:r>
    </w:p>
    <w:p w14:paraId="4BD21B12" w14:textId="77777777" w:rsidR="00213AB2" w:rsidRDefault="00213AB2" w:rsidP="00213AB2">
      <w:proofErr w:type="spellStart"/>
      <w:r>
        <w:t>students_df</w:t>
      </w:r>
      <w:proofErr w:type="spellEnd"/>
      <w:r>
        <w:t xml:space="preserve"> = </w:t>
      </w:r>
      <w:proofErr w:type="spellStart"/>
      <w:r>
        <w:t>pd.read_excel</w:t>
      </w:r>
      <w:proofErr w:type="spellEnd"/>
      <w:r>
        <w:t>(</w:t>
      </w:r>
      <w:proofErr w:type="spellStart"/>
      <w:r>
        <w:t>excel_file</w:t>
      </w:r>
      <w:proofErr w:type="spellEnd"/>
      <w:r>
        <w:t xml:space="preserve">, </w:t>
      </w:r>
      <w:proofErr w:type="spellStart"/>
      <w:r>
        <w:t>sheet_name</w:t>
      </w:r>
      <w:proofErr w:type="spellEnd"/>
      <w:r>
        <w:t>="Students")</w:t>
      </w:r>
    </w:p>
    <w:p w14:paraId="5665645E" w14:textId="77777777" w:rsidR="00213AB2" w:rsidRDefault="00213AB2" w:rsidP="00213AB2">
      <w:proofErr w:type="spellStart"/>
      <w:r>
        <w:t>courses_df</w:t>
      </w:r>
      <w:proofErr w:type="spellEnd"/>
      <w:r>
        <w:t xml:space="preserve"> = </w:t>
      </w:r>
      <w:proofErr w:type="spellStart"/>
      <w:r>
        <w:t>pd.read_excel</w:t>
      </w:r>
      <w:proofErr w:type="spellEnd"/>
      <w:r>
        <w:t>(</w:t>
      </w:r>
      <w:proofErr w:type="spellStart"/>
      <w:r>
        <w:t>excel_file</w:t>
      </w:r>
      <w:proofErr w:type="spellEnd"/>
      <w:r>
        <w:t xml:space="preserve">, </w:t>
      </w:r>
      <w:proofErr w:type="spellStart"/>
      <w:r>
        <w:t>sheet_name</w:t>
      </w:r>
      <w:proofErr w:type="spellEnd"/>
      <w:r>
        <w:t>="Courses")</w:t>
      </w:r>
    </w:p>
    <w:p w14:paraId="0AC85A65" w14:textId="77777777" w:rsidR="00213AB2" w:rsidRDefault="00213AB2" w:rsidP="00213AB2"/>
    <w:p w14:paraId="43408BEA" w14:textId="77777777" w:rsidR="00213AB2" w:rsidRDefault="00213AB2" w:rsidP="00213AB2">
      <w:r>
        <w:t># Step 2: Connect to Database</w:t>
      </w:r>
    </w:p>
    <w:p w14:paraId="1E4464D4" w14:textId="77777777" w:rsidR="00213AB2" w:rsidRDefault="00213AB2" w:rsidP="00213AB2">
      <w:r>
        <w:t xml:space="preserve">conn = </w:t>
      </w:r>
      <w:proofErr w:type="spellStart"/>
      <w:r>
        <w:t>mysql.connector.connect</w:t>
      </w:r>
      <w:proofErr w:type="spellEnd"/>
      <w:r>
        <w:t>(</w:t>
      </w:r>
    </w:p>
    <w:p w14:paraId="40DCE42B" w14:textId="77777777" w:rsidR="00213AB2" w:rsidRDefault="00213AB2" w:rsidP="00213AB2">
      <w:r>
        <w:t xml:space="preserve">    host="localhost",</w:t>
      </w:r>
    </w:p>
    <w:p w14:paraId="752A2693" w14:textId="77777777" w:rsidR="00213AB2" w:rsidRDefault="00213AB2" w:rsidP="00213AB2">
      <w:r>
        <w:t xml:space="preserve">    user="root",</w:t>
      </w:r>
    </w:p>
    <w:p w14:paraId="6D16D740" w14:textId="77777777" w:rsidR="00213AB2" w:rsidRDefault="00213AB2" w:rsidP="00213AB2">
      <w:r>
        <w:t xml:space="preserve">    password="</w:t>
      </w:r>
      <w:proofErr w:type="spellStart"/>
      <w:r>
        <w:t>yourpassword</w:t>
      </w:r>
      <w:proofErr w:type="spellEnd"/>
      <w:r>
        <w:t>",</w:t>
      </w:r>
    </w:p>
    <w:p w14:paraId="204CAA36" w14:textId="77777777" w:rsidR="00213AB2" w:rsidRDefault="00213AB2" w:rsidP="00213AB2">
      <w:r>
        <w:t xml:space="preserve">    database="</w:t>
      </w:r>
      <w:proofErr w:type="spellStart"/>
      <w:r>
        <w:t>school_db</w:t>
      </w:r>
      <w:proofErr w:type="spellEnd"/>
      <w:r>
        <w:t>"</w:t>
      </w:r>
    </w:p>
    <w:p w14:paraId="382AAC1D" w14:textId="77777777" w:rsidR="00213AB2" w:rsidRDefault="00213AB2" w:rsidP="00213AB2">
      <w:r>
        <w:t>)</w:t>
      </w:r>
    </w:p>
    <w:p w14:paraId="5819ADD9" w14:textId="77777777" w:rsidR="00213AB2" w:rsidRDefault="00213AB2" w:rsidP="00213AB2">
      <w:r>
        <w:t xml:space="preserve">cursor = </w:t>
      </w:r>
      <w:proofErr w:type="spellStart"/>
      <w:r>
        <w:t>conn.cursor</w:t>
      </w:r>
      <w:proofErr w:type="spellEnd"/>
      <w:r>
        <w:t>()</w:t>
      </w:r>
    </w:p>
    <w:p w14:paraId="6C2F4B73" w14:textId="77777777" w:rsidR="00213AB2" w:rsidRDefault="00213AB2" w:rsidP="00213AB2"/>
    <w:p w14:paraId="6D6E7103" w14:textId="77777777" w:rsidR="00213AB2" w:rsidRDefault="00213AB2" w:rsidP="00213AB2">
      <w:r>
        <w:t># Step 3: Sync Students Table</w:t>
      </w:r>
    </w:p>
    <w:p w14:paraId="40F27235" w14:textId="77777777" w:rsidR="00213AB2" w:rsidRDefault="00213AB2" w:rsidP="00213AB2">
      <w:proofErr w:type="spellStart"/>
      <w:r>
        <w:t>cursor.execute</w:t>
      </w:r>
      <w:proofErr w:type="spellEnd"/>
      <w:r>
        <w:t>("DELETE FROM Students")  # clear old data</w:t>
      </w:r>
    </w:p>
    <w:p w14:paraId="3014274F" w14:textId="77777777" w:rsidR="00213AB2" w:rsidRDefault="00213AB2" w:rsidP="00213AB2">
      <w:r>
        <w:t xml:space="preserve">for _, row in </w:t>
      </w:r>
      <w:proofErr w:type="spellStart"/>
      <w:r>
        <w:t>students_df.iterrows</w:t>
      </w:r>
      <w:proofErr w:type="spellEnd"/>
      <w:r>
        <w:t>():</w:t>
      </w:r>
    </w:p>
    <w:p w14:paraId="1034C331" w14:textId="77777777" w:rsidR="00213AB2" w:rsidRDefault="00213AB2" w:rsidP="00213AB2">
      <w:r>
        <w:t xml:space="preserve">    </w:t>
      </w:r>
      <w:proofErr w:type="spellStart"/>
      <w:r>
        <w:t>cursor.execute</w:t>
      </w:r>
      <w:proofErr w:type="spellEnd"/>
      <w:r>
        <w:t>("""</w:t>
      </w:r>
    </w:p>
    <w:p w14:paraId="5330D8D6" w14:textId="77777777" w:rsidR="00213AB2" w:rsidRDefault="00213AB2" w:rsidP="00213AB2">
      <w:r>
        <w:t xml:space="preserve">        INSERT INTO Students (</w:t>
      </w:r>
      <w:proofErr w:type="spellStart"/>
      <w:r>
        <w:t>studentID</w:t>
      </w:r>
      <w:proofErr w:type="spellEnd"/>
      <w:r>
        <w:t xml:space="preserve">, </w:t>
      </w:r>
      <w:proofErr w:type="spellStart"/>
      <w:r>
        <w:t>StudentName</w:t>
      </w:r>
      <w:proofErr w:type="spellEnd"/>
      <w:r>
        <w:t xml:space="preserve">, </w:t>
      </w:r>
      <w:proofErr w:type="spellStart"/>
      <w:r>
        <w:t>StudentAge</w:t>
      </w:r>
      <w:proofErr w:type="spellEnd"/>
      <w:r>
        <w:t xml:space="preserve">, Class, </w:t>
      </w:r>
      <w:proofErr w:type="spellStart"/>
      <w:r>
        <w:t>CourseID</w:t>
      </w:r>
      <w:proofErr w:type="spellEnd"/>
      <w:r>
        <w:t>)</w:t>
      </w:r>
    </w:p>
    <w:p w14:paraId="13FB5FC3" w14:textId="77777777" w:rsidR="00213AB2" w:rsidRDefault="00213AB2" w:rsidP="00213AB2">
      <w:r>
        <w:t xml:space="preserve">        VALUES (%s, %s, %s, %s, %s)</w:t>
      </w:r>
    </w:p>
    <w:p w14:paraId="2D958366" w14:textId="77777777" w:rsidR="00213AB2" w:rsidRDefault="00213AB2" w:rsidP="00213AB2">
      <w:r>
        <w:t xml:space="preserve">    """, (row['</w:t>
      </w:r>
      <w:proofErr w:type="spellStart"/>
      <w:r>
        <w:t>studentID</w:t>
      </w:r>
      <w:proofErr w:type="spellEnd"/>
      <w:r>
        <w:t>'], row['</w:t>
      </w:r>
      <w:proofErr w:type="spellStart"/>
      <w:r>
        <w:t>StudentName</w:t>
      </w:r>
      <w:proofErr w:type="spellEnd"/>
      <w:r>
        <w:t>'], row['</w:t>
      </w:r>
      <w:proofErr w:type="spellStart"/>
      <w:r>
        <w:t>StudentAge</w:t>
      </w:r>
      <w:proofErr w:type="spellEnd"/>
      <w:r>
        <w:t>'], row['</w:t>
      </w:r>
      <w:proofErr w:type="spellStart"/>
      <w:r>
        <w:t>Class'</w:t>
      </w:r>
      <w:proofErr w:type="spellEnd"/>
      <w:r>
        <w:t>], row['</w:t>
      </w:r>
      <w:proofErr w:type="spellStart"/>
      <w:r>
        <w:t>CourseID</w:t>
      </w:r>
      <w:proofErr w:type="spellEnd"/>
      <w:r>
        <w:t>']))</w:t>
      </w:r>
    </w:p>
    <w:p w14:paraId="5BDEA570" w14:textId="77777777" w:rsidR="00213AB2" w:rsidRDefault="00213AB2" w:rsidP="00213AB2"/>
    <w:p w14:paraId="077D9B2C" w14:textId="77777777" w:rsidR="00213AB2" w:rsidRDefault="00213AB2" w:rsidP="00213AB2">
      <w:r>
        <w:t># Step 4: Sync Courses Table</w:t>
      </w:r>
    </w:p>
    <w:p w14:paraId="78B6A685" w14:textId="77777777" w:rsidR="00213AB2" w:rsidRDefault="00213AB2" w:rsidP="00213AB2">
      <w:proofErr w:type="spellStart"/>
      <w:r>
        <w:t>cursor.execute</w:t>
      </w:r>
      <w:proofErr w:type="spellEnd"/>
      <w:r>
        <w:t>("DELETE FROM Courses")</w:t>
      </w:r>
    </w:p>
    <w:p w14:paraId="121F3DB8" w14:textId="77777777" w:rsidR="00213AB2" w:rsidRDefault="00213AB2" w:rsidP="00213AB2">
      <w:r>
        <w:t xml:space="preserve">for _, row in </w:t>
      </w:r>
      <w:proofErr w:type="spellStart"/>
      <w:r>
        <w:t>courses_df.iterrows</w:t>
      </w:r>
      <w:proofErr w:type="spellEnd"/>
      <w:r>
        <w:t>():</w:t>
      </w:r>
    </w:p>
    <w:p w14:paraId="538F89FE" w14:textId="77777777" w:rsidR="00213AB2" w:rsidRDefault="00213AB2" w:rsidP="00213AB2">
      <w:r>
        <w:t xml:space="preserve">    </w:t>
      </w:r>
      <w:proofErr w:type="spellStart"/>
      <w:r>
        <w:t>cursor.execute</w:t>
      </w:r>
      <w:proofErr w:type="spellEnd"/>
      <w:r>
        <w:t>("""</w:t>
      </w:r>
    </w:p>
    <w:p w14:paraId="44ADC06C" w14:textId="77777777" w:rsidR="00213AB2" w:rsidRDefault="00213AB2" w:rsidP="00213AB2">
      <w:r>
        <w:t xml:space="preserve">        INSERT INTO Courses (</w:t>
      </w:r>
      <w:proofErr w:type="spellStart"/>
      <w:r>
        <w:t>CourseID</w:t>
      </w:r>
      <w:proofErr w:type="spellEnd"/>
      <w:r>
        <w:t xml:space="preserve">, </w:t>
      </w:r>
      <w:proofErr w:type="spellStart"/>
      <w:r>
        <w:t>CourseName</w:t>
      </w:r>
      <w:proofErr w:type="spellEnd"/>
      <w:r>
        <w:t>)</w:t>
      </w:r>
    </w:p>
    <w:p w14:paraId="58BBBF55" w14:textId="77777777" w:rsidR="00213AB2" w:rsidRDefault="00213AB2" w:rsidP="00213AB2">
      <w:r>
        <w:t xml:space="preserve">        VALUES (%s, %s)</w:t>
      </w:r>
    </w:p>
    <w:p w14:paraId="35A80063" w14:textId="77777777" w:rsidR="00213AB2" w:rsidRDefault="00213AB2" w:rsidP="00213AB2">
      <w:r>
        <w:t xml:space="preserve">    """, (row['</w:t>
      </w:r>
      <w:proofErr w:type="spellStart"/>
      <w:r>
        <w:t>CourseID</w:t>
      </w:r>
      <w:proofErr w:type="spellEnd"/>
      <w:r>
        <w:t>'], row['</w:t>
      </w:r>
      <w:proofErr w:type="spellStart"/>
      <w:r>
        <w:t>CourseName</w:t>
      </w:r>
      <w:proofErr w:type="spellEnd"/>
      <w:r>
        <w:t>']))</w:t>
      </w:r>
    </w:p>
    <w:p w14:paraId="0923AE02" w14:textId="77777777" w:rsidR="00213AB2" w:rsidRDefault="00213AB2" w:rsidP="00213AB2"/>
    <w:p w14:paraId="38D7469D" w14:textId="77777777" w:rsidR="00213AB2" w:rsidRDefault="00213AB2" w:rsidP="00213AB2">
      <w:r>
        <w:t># Step 5: Commit and Close</w:t>
      </w:r>
    </w:p>
    <w:p w14:paraId="35BCBE3E" w14:textId="77777777" w:rsidR="00213AB2" w:rsidRDefault="00213AB2" w:rsidP="00213AB2">
      <w:proofErr w:type="spellStart"/>
      <w:r>
        <w:t>conn.commit</w:t>
      </w:r>
      <w:proofErr w:type="spellEnd"/>
      <w:r>
        <w:t>()</w:t>
      </w:r>
    </w:p>
    <w:p w14:paraId="24DB15C2" w14:textId="77777777" w:rsidR="00213AB2" w:rsidRDefault="00213AB2" w:rsidP="00213AB2">
      <w:proofErr w:type="spellStart"/>
      <w:r>
        <w:t>cursor.close</w:t>
      </w:r>
      <w:proofErr w:type="spellEnd"/>
      <w:r>
        <w:t>()</w:t>
      </w:r>
    </w:p>
    <w:p w14:paraId="03DE8707" w14:textId="77777777" w:rsidR="00213AB2" w:rsidRDefault="00213AB2" w:rsidP="00213AB2">
      <w:proofErr w:type="spellStart"/>
      <w:r>
        <w:t>conn.close</w:t>
      </w:r>
      <w:proofErr w:type="spellEnd"/>
      <w:r>
        <w:t>()</w:t>
      </w:r>
    </w:p>
    <w:p w14:paraId="0AEEB8F7" w14:textId="77777777" w:rsidR="00213AB2" w:rsidRDefault="00213AB2" w:rsidP="00213AB2"/>
    <w:p w14:paraId="6EA09680" w14:textId="77777777" w:rsidR="00B548E9" w:rsidRDefault="00213AB2" w:rsidP="00213AB2">
      <w:r>
        <w:t>print("</w:t>
      </w:r>
      <w:r>
        <w:rPr>
          <w:rFonts w:ascii="Segoe UI Emoji" w:hAnsi="Segoe UI Emoji" w:cs="Segoe UI Emoji"/>
        </w:rPr>
        <w:t>✅</w:t>
      </w:r>
      <w:r>
        <w:t xml:space="preserve"> Database updated successfully from Excel!")</w:t>
      </w:r>
    </w:p>
    <w:p w14:paraId="10A2F12C" w14:textId="77777777" w:rsidR="00B548E9" w:rsidRDefault="00B548E9" w:rsidP="00213AB2"/>
    <w:p w14:paraId="7CB3EF48" w14:textId="77777777" w:rsidR="00B548E9" w:rsidRDefault="00B548E9" w:rsidP="00213AB2"/>
    <w:p w14:paraId="56B74A21" w14:textId="77777777" w:rsidR="00B548E9" w:rsidRDefault="00B548E9" w:rsidP="00B548E9">
      <w:pPr>
        <w:pStyle w:val="Heading1"/>
        <w:rPr>
          <w:sz w:val="52"/>
          <w:szCs w:val="52"/>
        </w:rPr>
      </w:pPr>
      <w:r w:rsidRPr="00B548E9">
        <w:rPr>
          <w:sz w:val="52"/>
          <w:szCs w:val="52"/>
        </w:rPr>
        <w:lastRenderedPageBreak/>
        <w:t>SSMS</w:t>
      </w:r>
    </w:p>
    <w:p w14:paraId="3F72B4C6" w14:textId="77777777" w:rsidR="00B548E9" w:rsidRDefault="00B548E9" w:rsidP="00B548E9">
      <w:pPr>
        <w:pStyle w:val="Heading1"/>
        <w:rPr>
          <w:rFonts w:ascii="Consolas" w:hAnsi="Consolas" w:cs="Consolas"/>
          <w:color w:val="000000"/>
          <w:sz w:val="19"/>
          <w:szCs w:val="19"/>
        </w:rPr>
      </w:pPr>
      <w:r w:rsidRPr="00B548E9">
        <w:rPr>
          <w:rFonts w:asciiTheme="minorHAnsi" w:eastAsiaTheme="minorHAnsi" w:hAnsiTheme="minorHAnsi" w:cstheme="minorBidi"/>
          <w:color w:val="auto"/>
          <w:sz w:val="22"/>
          <w:szCs w:val="22"/>
        </w:rPr>
        <w:t xml:space="preserve">DB name - </w:t>
      </w:r>
      <w:r>
        <w:rPr>
          <w:rFonts w:ascii="Consolas" w:hAnsi="Consolas" w:cs="Consolas"/>
          <w:color w:val="000000"/>
          <w:sz w:val="19"/>
          <w:szCs w:val="19"/>
        </w:rPr>
        <w:t>datasyncp1</w:t>
      </w:r>
    </w:p>
    <w:p w14:paraId="157EB628" w14:textId="77777777" w:rsidR="00D547DA" w:rsidRDefault="00B548E9" w:rsidP="00B548E9">
      <w:pPr>
        <w:pStyle w:val="Heading1"/>
        <w:rPr>
          <w:rFonts w:ascii="Consolas" w:hAnsi="Consolas" w:cs="Consolas"/>
          <w:color w:val="000000"/>
          <w:sz w:val="19"/>
          <w:szCs w:val="19"/>
        </w:rPr>
      </w:pPr>
      <w:r>
        <w:rPr>
          <w:rFonts w:ascii="Consolas" w:hAnsi="Consolas" w:cs="Consolas"/>
          <w:color w:val="000000"/>
          <w:sz w:val="19"/>
          <w:szCs w:val="19"/>
        </w:rPr>
        <w:t xml:space="preserve">Table name - </w:t>
      </w:r>
      <w:proofErr w:type="spellStart"/>
      <w:r>
        <w:rPr>
          <w:rFonts w:ascii="Consolas" w:hAnsi="Consolas" w:cs="Consolas"/>
          <w:color w:val="000000"/>
          <w:sz w:val="19"/>
          <w:szCs w:val="19"/>
        </w:rPr>
        <w:t>super_market</w:t>
      </w:r>
      <w:proofErr w:type="spellEnd"/>
    </w:p>
    <w:p w14:paraId="5E8C13DD" w14:textId="4A4D1186" w:rsidR="00D14E6B" w:rsidRDefault="00D547DA" w:rsidP="00B548E9">
      <w:pPr>
        <w:pStyle w:val="Heading1"/>
        <w:rPr>
          <w:rFonts w:asciiTheme="minorHAnsi" w:eastAsiaTheme="minorHAnsi" w:hAnsiTheme="minorHAnsi" w:cstheme="minorBidi"/>
          <w:color w:val="auto"/>
          <w:sz w:val="22"/>
          <w:szCs w:val="22"/>
        </w:rPr>
      </w:pPr>
      <w:r>
        <w:rPr>
          <w:noProof/>
        </w:rPr>
        <w:drawing>
          <wp:inline distT="0" distB="0" distL="0" distR="0" wp14:anchorId="09A62DC4" wp14:editId="5A2E1A62">
            <wp:extent cx="5943600" cy="3980180"/>
            <wp:effectExtent l="0" t="0" r="0" b="1270"/>
            <wp:docPr id="138453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39513" name=""/>
                    <pic:cNvPicPr/>
                  </pic:nvPicPr>
                  <pic:blipFill>
                    <a:blip r:embed="rId9"/>
                    <a:stretch>
                      <a:fillRect/>
                    </a:stretch>
                  </pic:blipFill>
                  <pic:spPr>
                    <a:xfrm>
                      <a:off x="0" y="0"/>
                      <a:ext cx="5943600" cy="3980180"/>
                    </a:xfrm>
                    <a:prstGeom prst="rect">
                      <a:avLst/>
                    </a:prstGeom>
                  </pic:spPr>
                </pic:pic>
              </a:graphicData>
            </a:graphic>
          </wp:inline>
        </w:drawing>
      </w:r>
      <w:r w:rsidR="00213AB2" w:rsidRPr="00B548E9">
        <w:rPr>
          <w:rFonts w:asciiTheme="minorHAnsi" w:eastAsiaTheme="minorHAnsi" w:hAnsiTheme="minorHAnsi" w:cstheme="minorBidi"/>
          <w:color w:val="auto"/>
          <w:sz w:val="22"/>
          <w:szCs w:val="22"/>
        </w:rPr>
        <w:br w:type="textWrapping" w:clear="all"/>
      </w:r>
    </w:p>
    <w:p w14:paraId="42A425FE" w14:textId="0D9F59A3" w:rsidR="00C15EAE" w:rsidRDefault="00C15EAE" w:rsidP="00C15EAE">
      <w:r>
        <w:t>Errors and Solution :-</w:t>
      </w:r>
    </w:p>
    <w:p w14:paraId="4F33DA47" w14:textId="77777777" w:rsidR="00C15EAE" w:rsidRDefault="00C15EAE" w:rsidP="00C15EAE"/>
    <w:p w14:paraId="3977CA7D" w14:textId="10CD7203" w:rsidR="00C15EAE" w:rsidRDefault="00C15EAE" w:rsidP="00C15EAE">
      <w:r>
        <w:t>Error - 1</w:t>
      </w:r>
    </w:p>
    <w:p w14:paraId="6A9DE6C4" w14:textId="1AFBD39C" w:rsidR="00C15EAE" w:rsidRDefault="00C15EAE" w:rsidP="00C15EAE">
      <w:pPr>
        <w:rPr>
          <w:color w:val="EE0000"/>
        </w:rPr>
      </w:pPr>
      <w:proofErr w:type="spellStart"/>
      <w:r w:rsidRPr="00C15EAE">
        <w:rPr>
          <w:color w:val="EE0000"/>
        </w:rPr>
        <w:t>sqlalchemy.exc.OperationalError</w:t>
      </w:r>
      <w:proofErr w:type="spellEnd"/>
      <w:r w:rsidRPr="00C15EAE">
        <w:rPr>
          <w:color w:val="EE0000"/>
        </w:rPr>
        <w:t>: (</w:t>
      </w:r>
      <w:proofErr w:type="spellStart"/>
      <w:r w:rsidRPr="00C15EAE">
        <w:rPr>
          <w:color w:val="EE0000"/>
        </w:rPr>
        <w:t>pyodbc.OperationalError</w:t>
      </w:r>
      <w:proofErr w:type="spellEnd"/>
      <w:r w:rsidRPr="00C15EAE">
        <w:rPr>
          <w:color w:val="EE0000"/>
        </w:rPr>
        <w:t>) ('08001', '[08001] [Microsoft][ODBC Driver 18 for SQL Server]SQL Server Network Interfaces: Error Locating Server/Instance Specified [</w:t>
      </w:r>
      <w:proofErr w:type="spellStart"/>
      <w:r w:rsidRPr="00C15EAE">
        <w:rPr>
          <w:color w:val="EE0000"/>
        </w:rPr>
        <w:t>xFFFFFFFF</w:t>
      </w:r>
      <w:proofErr w:type="spellEnd"/>
      <w:r w:rsidRPr="00C15EAE">
        <w:rPr>
          <w:color w:val="EE0000"/>
        </w:rPr>
        <w:t>]. (-1) (</w:t>
      </w:r>
      <w:proofErr w:type="spellStart"/>
      <w:r w:rsidRPr="00C15EAE">
        <w:rPr>
          <w:color w:val="EE0000"/>
        </w:rPr>
        <w:t>SQLDriverConnect</w:t>
      </w:r>
      <w:proofErr w:type="spellEnd"/>
      <w:r w:rsidRPr="00C15EAE">
        <w:rPr>
          <w:color w:val="EE0000"/>
        </w:rPr>
        <w:t xml:space="preserve">); [08001] [Microsoft][ODBC Driver 18 for SQL Server]Login timeout expired (0); [08001] [Microsoft][ODBC Driver 18 for SQL Server]A network-related or instance-specific error has occurred while establishing a connection to 1686@DESKTOP-AA09DTD\\SETARK. Server is not found or not accessible. Check if instance name is correct and if SQL Server is configured to allow remote connections. For more information see SQL Server Books Online. (-1)') (Background on this error at: </w:t>
      </w:r>
      <w:hyperlink r:id="rId10" w:history="1">
        <w:r w:rsidRPr="00455EF4">
          <w:rPr>
            <w:rStyle w:val="Hyperlink"/>
          </w:rPr>
          <w:t>https://sqlalche.me/e/20/e3q8</w:t>
        </w:r>
      </w:hyperlink>
      <w:r w:rsidRPr="00C15EAE">
        <w:rPr>
          <w:color w:val="EE0000"/>
        </w:rPr>
        <w:t>)</w:t>
      </w:r>
    </w:p>
    <w:p w14:paraId="57088E40" w14:textId="77777777" w:rsidR="00C15EAE" w:rsidRDefault="00C15EAE" w:rsidP="00C15EAE">
      <w:pPr>
        <w:rPr>
          <w:color w:val="EE0000"/>
        </w:rPr>
      </w:pPr>
    </w:p>
    <w:p w14:paraId="5DB323CA" w14:textId="12F60702" w:rsidR="00C15EAE" w:rsidRDefault="00C15EAE" w:rsidP="00C15EAE">
      <w:r w:rsidRPr="00C15EAE">
        <w:t xml:space="preserve">has </w:t>
      </w:r>
      <w:r w:rsidRPr="00C15EAE">
        <w:rPr>
          <w:b/>
          <w:bCs/>
        </w:rPr>
        <w:t xml:space="preserve">two </w:t>
      </w:r>
      <w:r w:rsidRPr="00C15EAE">
        <w:rPr>
          <w:rFonts w:ascii="Courier New" w:hAnsi="Courier New" w:cs="Courier New"/>
          <w:sz w:val="20"/>
          <w:szCs w:val="20"/>
        </w:rPr>
        <w:t>@</w:t>
      </w:r>
      <w:r w:rsidRPr="00C15EAE">
        <w:rPr>
          <w:b/>
          <w:bCs/>
        </w:rPr>
        <w:t xml:space="preserve"> symbols</w:t>
      </w:r>
      <w:r w:rsidRPr="00C15EAE">
        <w:t xml:space="preserve">, which breaks the format. In </w:t>
      </w:r>
      <w:proofErr w:type="spellStart"/>
      <w:r w:rsidRPr="00C15EAE">
        <w:t>SQLAlchemy</w:t>
      </w:r>
      <w:proofErr w:type="spellEnd"/>
      <w:r w:rsidRPr="00C15EAE">
        <w:t>, the connection string must follow this pattern:</w:t>
      </w:r>
    </w:p>
    <w:p w14:paraId="5BE281D1" w14:textId="77777777" w:rsidR="00C15EAE" w:rsidRDefault="00C15EAE" w:rsidP="00C15EAE"/>
    <w:p w14:paraId="2A214589" w14:textId="0DFDD8B7" w:rsidR="00C15EAE" w:rsidRDefault="00C15EAE" w:rsidP="00C15EAE">
      <w:r>
        <w:t xml:space="preserve">So Changed the password as </w:t>
      </w:r>
      <w:proofErr w:type="spellStart"/>
      <w:r>
        <w:t>Sujitstark</w:t>
      </w:r>
      <w:proofErr w:type="spellEnd"/>
    </w:p>
    <w:p w14:paraId="780BDBDB" w14:textId="77777777" w:rsidR="00C15EAE" w:rsidRDefault="00C15EAE" w:rsidP="00C15EAE"/>
    <w:p w14:paraId="0E7059AE" w14:textId="5A24928E" w:rsidR="00C15EAE" w:rsidRDefault="00C15EAE" w:rsidP="00C15EAE">
      <w:r>
        <w:lastRenderedPageBreak/>
        <w:t>Error – 2</w:t>
      </w:r>
    </w:p>
    <w:p w14:paraId="3500AC1A" w14:textId="3C5606FA" w:rsidR="00C15EAE" w:rsidRDefault="00C15EAE" w:rsidP="00C15EAE">
      <w:pPr>
        <w:rPr>
          <w:color w:val="EE0000"/>
        </w:rPr>
      </w:pPr>
      <w:r w:rsidRPr="00C15EAE">
        <w:rPr>
          <w:color w:val="EE0000"/>
        </w:rPr>
        <w:t>TITLE: Connect to Server ------------------------------ Cannot connect to DESKTOP-AA09DTD\SETARK. ------------------------------ ADDITIONAL INFORMATION: A connection was successfully established with the server, but then an error occurred during the login process. (provider: SSL Provider, error: 0 - The certificate chain was issued by an authority that is not trusted.) (Microsoft SQL Server, Error: -2146893019) For help, click: https://docs.microsoft.com/sql/relational-databases/errors-events/mssqlserver--2146893019-database-engine-error ------------------------------ The certificate chain was issued by an authority that is not trusted ------------------------------ BUTTONS: OK ------------------------------</w:t>
      </w:r>
    </w:p>
    <w:p w14:paraId="08879C68" w14:textId="77777777" w:rsidR="00C15EAE" w:rsidRDefault="00C15EAE" w:rsidP="00C15EAE">
      <w:pPr>
        <w:rPr>
          <w:color w:val="EE0000"/>
        </w:rPr>
      </w:pPr>
    </w:p>
    <w:p w14:paraId="5E3FDAF9" w14:textId="77777777" w:rsidR="00C15EAE" w:rsidRDefault="00C15EAE" w:rsidP="00C15EAE">
      <w:pPr>
        <w:rPr>
          <w:color w:val="EE0000"/>
        </w:rPr>
      </w:pPr>
    </w:p>
    <w:p w14:paraId="258DA05C" w14:textId="77777777" w:rsidR="00C15EAE" w:rsidRDefault="00C15EAE" w:rsidP="00C15EAE">
      <w:pPr>
        <w:pStyle w:val="HTMLPreformatted"/>
        <w:rPr>
          <w:rFonts w:ascii="Courier New" w:eastAsia="Times New Roman" w:hAnsi="Courier New" w:cs="Courier New"/>
          <w:color w:val="0D0D0D" w:themeColor="text1" w:themeTint="F2"/>
          <w:sz w:val="20"/>
        </w:rPr>
      </w:pPr>
      <w:r>
        <w:t>For local development, most people simply use</w:t>
      </w:r>
      <w:r w:rsidRPr="00C15EAE">
        <w:rPr>
          <w:color w:val="0D0D0D" w:themeColor="text1" w:themeTint="F2"/>
          <w:highlight w:val="yellow"/>
        </w:rPr>
        <w:t>:</w:t>
      </w:r>
      <w:r w:rsidRPr="00C15EAE">
        <w:rPr>
          <w:color w:val="0D0D0D" w:themeColor="text1" w:themeTint="F2"/>
          <w:highlight w:val="yellow"/>
        </w:rPr>
        <w:t xml:space="preserve">  </w:t>
      </w:r>
      <w:proofErr w:type="spellStart"/>
      <w:r w:rsidRPr="00C15EAE">
        <w:rPr>
          <w:rFonts w:ascii="Courier New" w:eastAsia="Times New Roman" w:hAnsi="Courier New" w:cs="Courier New"/>
          <w:color w:val="0D0D0D" w:themeColor="text1" w:themeTint="F2"/>
          <w:sz w:val="20"/>
          <w:highlight w:val="yellow"/>
        </w:rPr>
        <w:t>TrustServerCertificate</w:t>
      </w:r>
      <w:proofErr w:type="spellEnd"/>
      <w:r w:rsidRPr="00C15EAE">
        <w:rPr>
          <w:rFonts w:ascii="Courier New" w:eastAsia="Times New Roman" w:hAnsi="Courier New" w:cs="Courier New"/>
          <w:color w:val="0D0D0D" w:themeColor="text1" w:themeTint="F2"/>
          <w:sz w:val="20"/>
          <w:highlight w:val="yellow"/>
        </w:rPr>
        <w:t>=yes</w:t>
      </w:r>
    </w:p>
    <w:p w14:paraId="52A1F097" w14:textId="77777777" w:rsidR="00C15EAE" w:rsidRDefault="00C15EAE" w:rsidP="00C15EAE">
      <w:pPr>
        <w:pStyle w:val="HTMLPreformatted"/>
        <w:rPr>
          <w:rFonts w:ascii="Courier New" w:eastAsia="Times New Roman" w:hAnsi="Courier New" w:cs="Courier New"/>
          <w:color w:val="0D0D0D" w:themeColor="text1" w:themeTint="F2"/>
          <w:sz w:val="20"/>
        </w:rPr>
      </w:pPr>
    </w:p>
    <w:p w14:paraId="4608BB9D" w14:textId="77777777" w:rsidR="00C15EAE" w:rsidRPr="00C15EAE" w:rsidRDefault="00C15EAE" w:rsidP="00C15EAE">
      <w:pPr>
        <w:pStyle w:val="HTMLPreformatted"/>
      </w:pPr>
      <w:r w:rsidRPr="00C15EAE">
        <w:t xml:space="preserve">engine = </w:t>
      </w:r>
      <w:proofErr w:type="spellStart"/>
      <w:r w:rsidRPr="00C15EAE">
        <w:t>create_engine</w:t>
      </w:r>
      <w:proofErr w:type="spellEnd"/>
      <w:r w:rsidRPr="00C15EAE">
        <w:t>(</w:t>
      </w:r>
    </w:p>
    <w:p w14:paraId="58125378" w14:textId="77777777" w:rsidR="00C15EAE" w:rsidRPr="00C15EAE" w:rsidRDefault="00C15EAE" w:rsidP="00C15EAE">
      <w:pPr>
        <w:pStyle w:val="HTMLPreformatted"/>
      </w:pPr>
      <w:r w:rsidRPr="00C15EAE">
        <w:t xml:space="preserve">    "mssql+pyodbc://p_user:YourPassword@DESKTOP-AA09DTD\\SETARK/datasyncp1?driver=ODBC+Driver+18+for+SQL+Server;</w:t>
      </w:r>
      <w:r w:rsidRPr="00C15EAE">
        <w:rPr>
          <w:highlight w:val="yellow"/>
        </w:rPr>
        <w:t>TrustServerCertificate=yes</w:t>
      </w:r>
      <w:r w:rsidRPr="00C15EAE">
        <w:t>"</w:t>
      </w:r>
    </w:p>
    <w:p w14:paraId="391AB03E" w14:textId="52190FD7" w:rsidR="00C15EAE" w:rsidRPr="00C15EAE" w:rsidRDefault="00C15EAE" w:rsidP="00C15EAE">
      <w:pPr>
        <w:pStyle w:val="HTMLPreformatted"/>
      </w:pPr>
      <w:r w:rsidRPr="00C15EAE">
        <w:t>)</w:t>
      </w:r>
    </w:p>
    <w:p w14:paraId="38A1A148" w14:textId="454D9E65" w:rsidR="00C15EAE" w:rsidRDefault="00C15EAE" w:rsidP="00C15EAE">
      <w:pPr>
        <w:rPr>
          <w:color w:val="0D0D0D" w:themeColor="text1" w:themeTint="F2"/>
        </w:rPr>
      </w:pPr>
    </w:p>
    <w:p w14:paraId="3ACD1EE0" w14:textId="77777777" w:rsidR="008D5EF7" w:rsidRDefault="008D5EF7" w:rsidP="00C15EAE">
      <w:pPr>
        <w:rPr>
          <w:color w:val="0D0D0D" w:themeColor="text1" w:themeTint="F2"/>
        </w:rPr>
      </w:pPr>
    </w:p>
    <w:p w14:paraId="599C4CF2" w14:textId="0B650439" w:rsidR="008D5EF7" w:rsidRDefault="008D5EF7" w:rsidP="00C15EAE">
      <w:pPr>
        <w:rPr>
          <w:color w:val="0D0D0D" w:themeColor="text1" w:themeTint="F2"/>
        </w:rPr>
      </w:pPr>
      <w:r>
        <w:rPr>
          <w:color w:val="0D0D0D" w:themeColor="text1" w:themeTint="F2"/>
        </w:rPr>
        <w:t>Error – 3</w:t>
      </w:r>
    </w:p>
    <w:p w14:paraId="6EDADBA4" w14:textId="35D06BA6" w:rsidR="008D5EF7" w:rsidRPr="00C15EAE" w:rsidRDefault="008D5EF7" w:rsidP="00C15EAE">
      <w:pPr>
        <w:rPr>
          <w:color w:val="0D0D0D" w:themeColor="text1" w:themeTint="F2"/>
        </w:rPr>
      </w:pPr>
      <w:proofErr w:type="spellStart"/>
      <w:r w:rsidRPr="008D5EF7">
        <w:rPr>
          <w:color w:val="EE0000"/>
        </w:rPr>
        <w:t>sqlalchemy.exc.DBAPIError</w:t>
      </w:r>
      <w:proofErr w:type="spellEnd"/>
      <w:r w:rsidRPr="008D5EF7">
        <w:rPr>
          <w:color w:val="EE0000"/>
        </w:rPr>
        <w:t>: (</w:t>
      </w:r>
      <w:proofErr w:type="spellStart"/>
      <w:r w:rsidRPr="008D5EF7">
        <w:rPr>
          <w:color w:val="EE0000"/>
        </w:rPr>
        <w:t>pyodbc.Error</w:t>
      </w:r>
      <w:proofErr w:type="spellEnd"/>
      <w:r w:rsidRPr="008D5EF7">
        <w:rPr>
          <w:color w:val="EE0000"/>
        </w:rPr>
        <w:t>) ('IM012', '[IM012] [Microsoft][ODBC Driver Manager] DRIVER keyword syntax error (0) (</w:t>
      </w:r>
      <w:proofErr w:type="spellStart"/>
      <w:r w:rsidRPr="008D5EF7">
        <w:rPr>
          <w:color w:val="EE0000"/>
        </w:rPr>
        <w:t>SQLDriverConnect</w:t>
      </w:r>
      <w:proofErr w:type="spellEnd"/>
      <w:r w:rsidRPr="008D5EF7">
        <w:rPr>
          <w:color w:val="EE0000"/>
        </w:rPr>
        <w:t>)') (Background on this error at: https://sqlalche.me/e/20/dbapi)</w:t>
      </w:r>
    </w:p>
    <w:p w14:paraId="2F43059F" w14:textId="77777777" w:rsidR="00C15EAE" w:rsidRDefault="00C15EAE" w:rsidP="00C15EAE">
      <w:pPr>
        <w:rPr>
          <w:color w:val="EE0000"/>
        </w:rPr>
      </w:pPr>
    </w:p>
    <w:p w14:paraId="54586A37" w14:textId="1C45EAC8" w:rsidR="008D5EF7" w:rsidRDefault="008D5EF7" w:rsidP="00C15EAE">
      <w:r w:rsidRPr="008D5EF7">
        <w:t xml:space="preserve">That new error means the </w:t>
      </w:r>
      <w:r w:rsidRPr="008D5EF7">
        <w:rPr>
          <w:b/>
          <w:bCs/>
        </w:rPr>
        <w:t>connection string syntax is off</w:t>
      </w:r>
      <w:r w:rsidRPr="008D5EF7">
        <w:t xml:space="preserve"> — specifically in the way the </w:t>
      </w:r>
      <w:r w:rsidRPr="008D5EF7">
        <w:rPr>
          <w:rFonts w:ascii="Courier New" w:hAnsi="Courier New" w:cs="Courier New"/>
          <w:sz w:val="20"/>
          <w:szCs w:val="20"/>
        </w:rPr>
        <w:t>driver</w:t>
      </w:r>
      <w:r w:rsidRPr="008D5EF7">
        <w:t xml:space="preserve"> keyword is written. ODBC expects the driver name to be wrapped in curly braces </w:t>
      </w:r>
      <w:r w:rsidRPr="008D5EF7">
        <w:rPr>
          <w:rFonts w:ascii="Courier New" w:hAnsi="Courier New" w:cs="Courier New"/>
          <w:sz w:val="20"/>
          <w:szCs w:val="20"/>
        </w:rPr>
        <w:t>{}</w:t>
      </w:r>
      <w:r w:rsidRPr="008D5EF7">
        <w:t xml:space="preserve"> if it contains spaces. Right now you have:</w:t>
      </w:r>
    </w:p>
    <w:p w14:paraId="58D1876F" w14:textId="77777777" w:rsidR="008D5EF7" w:rsidRDefault="008D5EF7" w:rsidP="00C15EAE"/>
    <w:p w14:paraId="7C423DB6" w14:textId="093A90ED" w:rsidR="008D5EF7" w:rsidRDefault="008D5EF7" w:rsidP="00C15EAE">
      <w:r>
        <w:t>Before</w:t>
      </w:r>
    </w:p>
    <w:p w14:paraId="2E9CCACC" w14:textId="77777777" w:rsidR="008D5EF7" w:rsidRPr="008D5EF7" w:rsidRDefault="008D5EF7" w:rsidP="008D5EF7">
      <w:pPr>
        <w:pStyle w:val="HTMLPreformatted"/>
        <w:rPr>
          <w:rFonts w:ascii="Courier New" w:eastAsia="Times New Roman" w:hAnsi="Courier New" w:cs="Courier New"/>
          <w:sz w:val="20"/>
        </w:rPr>
      </w:pPr>
      <w:r>
        <w:t xml:space="preserve"> </w:t>
      </w:r>
      <w:r>
        <w:tab/>
      </w:r>
      <w:r w:rsidRPr="008D5EF7">
        <w:rPr>
          <w:rFonts w:ascii="Courier New" w:eastAsia="Times New Roman" w:hAnsi="Courier New" w:cs="Courier New"/>
          <w:sz w:val="20"/>
        </w:rPr>
        <w:t>?driver=ODBC+Driver+18+for+SQL+Server</w:t>
      </w:r>
    </w:p>
    <w:p w14:paraId="0FE51B06" w14:textId="75B5A50A" w:rsidR="008D5EF7" w:rsidRDefault="008D5EF7" w:rsidP="00C15EAE">
      <w:r w:rsidRPr="008D5EF7">
        <w:t>After</w:t>
      </w:r>
    </w:p>
    <w:p w14:paraId="04EE44FC" w14:textId="77777777" w:rsidR="008D5EF7" w:rsidRDefault="008D5EF7" w:rsidP="008D5EF7">
      <w:pPr>
        <w:pStyle w:val="HTMLPreformatted"/>
        <w:rPr>
          <w:rFonts w:ascii="Courier New" w:eastAsia="Times New Roman" w:hAnsi="Courier New" w:cs="Courier New"/>
          <w:sz w:val="20"/>
        </w:rPr>
      </w:pPr>
      <w:r>
        <w:tab/>
      </w:r>
      <w:r w:rsidRPr="00514E0E">
        <w:rPr>
          <w:rFonts w:ascii="Courier New" w:eastAsia="Times New Roman" w:hAnsi="Courier New" w:cs="Courier New"/>
          <w:sz w:val="20"/>
          <w:highlight w:val="yellow"/>
        </w:rPr>
        <w:t>?driver={ODBC Driver 18 for SQL Server}</w:t>
      </w:r>
    </w:p>
    <w:p w14:paraId="18137C2E" w14:textId="77777777" w:rsidR="00514E0E" w:rsidRDefault="00514E0E" w:rsidP="008D5EF7">
      <w:pPr>
        <w:pStyle w:val="HTMLPreformatted"/>
        <w:rPr>
          <w:rFonts w:ascii="Courier New" w:eastAsia="Times New Roman" w:hAnsi="Courier New" w:cs="Courier New"/>
          <w:sz w:val="20"/>
        </w:rPr>
      </w:pPr>
    </w:p>
    <w:p w14:paraId="2832F042" w14:textId="3AFF3BA3" w:rsidR="00514E0E" w:rsidRPr="00514E0E" w:rsidRDefault="00514E0E" w:rsidP="00514E0E">
      <w:pPr>
        <w:rPr>
          <w:color w:val="0D0D0D" w:themeColor="text1" w:themeTint="F2"/>
        </w:rPr>
      </w:pPr>
      <w:r w:rsidRPr="00514E0E">
        <w:rPr>
          <w:color w:val="0D0D0D" w:themeColor="text1" w:themeTint="F2"/>
        </w:rPr>
        <w:t>Error – 4</w:t>
      </w:r>
    </w:p>
    <w:p w14:paraId="4F1C7468" w14:textId="3B88C548" w:rsidR="008D5EF7" w:rsidRDefault="00514E0E" w:rsidP="00514E0E">
      <w:pPr>
        <w:pStyle w:val="HTMLPreformatted"/>
        <w:rPr>
          <w:rFonts w:ascii="Courier New" w:eastAsia="Times New Roman" w:hAnsi="Courier New" w:cs="Courier New"/>
          <w:color w:val="EE0000"/>
          <w:sz w:val="20"/>
        </w:rPr>
      </w:pPr>
      <w:proofErr w:type="spellStart"/>
      <w:r w:rsidRPr="00514E0E">
        <w:rPr>
          <w:color w:val="EE0000"/>
        </w:rPr>
        <w:t>sqlalchemy.exc.DBAPIError</w:t>
      </w:r>
      <w:proofErr w:type="spellEnd"/>
      <w:r w:rsidRPr="00514E0E">
        <w:rPr>
          <w:color w:val="EE0000"/>
        </w:rPr>
        <w:t>: (</w:t>
      </w:r>
      <w:proofErr w:type="spellStart"/>
      <w:r w:rsidRPr="00514E0E">
        <w:rPr>
          <w:color w:val="EE0000"/>
        </w:rPr>
        <w:t>pyodbc.Error</w:t>
      </w:r>
      <w:proofErr w:type="spellEnd"/>
      <w:r w:rsidRPr="00514E0E">
        <w:rPr>
          <w:color w:val="EE0000"/>
        </w:rPr>
        <w:t>) ('IM012', '[IM012] [Microsoft][ODBC Driver Manager] DRIVER keyword syntax error (0) (</w:t>
      </w:r>
      <w:proofErr w:type="spellStart"/>
      <w:r w:rsidRPr="00514E0E">
        <w:rPr>
          <w:color w:val="EE0000"/>
        </w:rPr>
        <w:t>SQLDriverConnect</w:t>
      </w:r>
      <w:proofErr w:type="spellEnd"/>
      <w:r w:rsidRPr="00514E0E">
        <w:rPr>
          <w:color w:val="EE0000"/>
        </w:rPr>
        <w:t>)') (Background on this error at: https://sqlalche.me/e/20/dbapi)</w:t>
      </w:r>
    </w:p>
    <w:p w14:paraId="269B5A26" w14:textId="77777777" w:rsidR="00514E0E" w:rsidRDefault="00514E0E" w:rsidP="00514E0E">
      <w:pPr>
        <w:pStyle w:val="HTMLPreformatted"/>
        <w:rPr>
          <w:color w:val="EE0000"/>
        </w:rPr>
      </w:pPr>
    </w:p>
    <w:p w14:paraId="24EB999C" w14:textId="77777777" w:rsidR="00514E0E" w:rsidRPr="00514E0E" w:rsidRDefault="00514E0E" w:rsidP="00514E0E">
      <w:pPr>
        <w:numPr>
          <w:ilvl w:val="0"/>
          <w:numId w:val="24"/>
        </w:numPr>
        <w:spacing w:before="100" w:beforeAutospacing="1" w:after="100" w:afterAutospacing="1"/>
        <w:rPr>
          <w:rFonts w:ascii="Times New Roman" w:eastAsia="Times New Roman" w:hAnsi="Times New Roman" w:cs="Times New Roman"/>
          <w:sz w:val="24"/>
          <w:szCs w:val="24"/>
        </w:rPr>
      </w:pPr>
      <w:r w:rsidRPr="00514E0E">
        <w:rPr>
          <w:rFonts w:ascii="Times New Roman" w:eastAsia="Times New Roman" w:hAnsi="Times New Roman" w:cs="Times New Roman"/>
          <w:b/>
          <w:bCs/>
          <w:sz w:val="24"/>
          <w:szCs w:val="24"/>
        </w:rPr>
        <w:t>Driver name</w:t>
      </w:r>
      <w:r w:rsidRPr="00514E0E">
        <w:rPr>
          <w:rFonts w:ascii="Times New Roman" w:eastAsia="Times New Roman" w:hAnsi="Times New Roman" w:cs="Times New Roman"/>
          <w:sz w:val="24"/>
          <w:szCs w:val="24"/>
        </w:rPr>
        <w:t xml:space="preserve"> wrapped in </w:t>
      </w:r>
      <w:r w:rsidRPr="00514E0E">
        <w:rPr>
          <w:rFonts w:ascii="Courier New" w:eastAsia="Times New Roman" w:hAnsi="Courier New" w:cs="Courier New"/>
          <w:sz w:val="20"/>
          <w:szCs w:val="20"/>
        </w:rPr>
        <w:t>{}</w:t>
      </w:r>
      <w:r w:rsidRPr="00514E0E">
        <w:rPr>
          <w:rFonts w:ascii="Times New Roman" w:eastAsia="Times New Roman" w:hAnsi="Times New Roman" w:cs="Times New Roman"/>
          <w:sz w:val="24"/>
          <w:szCs w:val="24"/>
        </w:rPr>
        <w:t xml:space="preserve"> because of spaces.</w:t>
      </w:r>
    </w:p>
    <w:p w14:paraId="7D70C41E" w14:textId="77777777" w:rsidR="00514E0E" w:rsidRPr="00514E0E" w:rsidRDefault="00514E0E" w:rsidP="00514E0E">
      <w:pPr>
        <w:numPr>
          <w:ilvl w:val="0"/>
          <w:numId w:val="24"/>
        </w:numPr>
        <w:spacing w:before="100" w:beforeAutospacing="1" w:after="100" w:afterAutospacing="1"/>
        <w:rPr>
          <w:rFonts w:ascii="Times New Roman" w:eastAsia="Times New Roman" w:hAnsi="Times New Roman" w:cs="Times New Roman"/>
          <w:sz w:val="24"/>
          <w:szCs w:val="24"/>
        </w:rPr>
      </w:pPr>
      <w:r w:rsidRPr="00514E0E">
        <w:rPr>
          <w:rFonts w:ascii="Times New Roman" w:eastAsia="Times New Roman" w:hAnsi="Times New Roman" w:cs="Times New Roman"/>
          <w:b/>
          <w:bCs/>
          <w:sz w:val="24"/>
          <w:szCs w:val="24"/>
        </w:rPr>
        <w:t>Password</w:t>
      </w:r>
      <w:r w:rsidRPr="00514E0E">
        <w:rPr>
          <w:rFonts w:ascii="Times New Roman" w:eastAsia="Times New Roman" w:hAnsi="Times New Roman" w:cs="Times New Roman"/>
          <w:sz w:val="24"/>
          <w:szCs w:val="24"/>
        </w:rPr>
        <w:t xml:space="preserve"> URL</w:t>
      </w:r>
      <w:r w:rsidRPr="00514E0E">
        <w:rPr>
          <w:rFonts w:ascii="Times New Roman" w:eastAsia="Times New Roman" w:hAnsi="Times New Roman" w:cs="Times New Roman"/>
          <w:sz w:val="24"/>
          <w:szCs w:val="24"/>
        </w:rPr>
        <w:noBreakHyphen/>
        <w:t>encoded (</w:t>
      </w:r>
      <w:r w:rsidRPr="00514E0E">
        <w:rPr>
          <w:rFonts w:ascii="Courier New" w:eastAsia="Times New Roman" w:hAnsi="Courier New" w:cs="Courier New"/>
          <w:sz w:val="20"/>
          <w:szCs w:val="20"/>
        </w:rPr>
        <w:t>@</w:t>
      </w:r>
      <w:r w:rsidRPr="00514E0E">
        <w:rPr>
          <w:rFonts w:ascii="Times New Roman" w:eastAsia="Times New Roman" w:hAnsi="Times New Roman" w:cs="Times New Roman"/>
          <w:sz w:val="24"/>
          <w:szCs w:val="24"/>
        </w:rPr>
        <w:t xml:space="preserve"> → </w:t>
      </w:r>
      <w:r w:rsidRPr="00514E0E">
        <w:rPr>
          <w:rFonts w:ascii="Courier New" w:eastAsia="Times New Roman" w:hAnsi="Courier New" w:cs="Courier New"/>
          <w:sz w:val="20"/>
          <w:szCs w:val="20"/>
        </w:rPr>
        <w:t>%40</w:t>
      </w:r>
      <w:r w:rsidRPr="00514E0E">
        <w:rPr>
          <w:rFonts w:ascii="Times New Roman" w:eastAsia="Times New Roman" w:hAnsi="Times New Roman" w:cs="Times New Roman"/>
          <w:sz w:val="24"/>
          <w:szCs w:val="24"/>
        </w:rPr>
        <w:t>).</w:t>
      </w:r>
    </w:p>
    <w:p w14:paraId="6A20B9EB" w14:textId="77777777" w:rsidR="00514E0E" w:rsidRPr="00514E0E" w:rsidRDefault="00514E0E" w:rsidP="00514E0E">
      <w:pPr>
        <w:numPr>
          <w:ilvl w:val="0"/>
          <w:numId w:val="24"/>
        </w:numPr>
        <w:spacing w:before="100" w:beforeAutospacing="1" w:after="100" w:afterAutospacing="1"/>
        <w:rPr>
          <w:rFonts w:ascii="Times New Roman" w:eastAsia="Times New Roman" w:hAnsi="Times New Roman" w:cs="Times New Roman"/>
          <w:sz w:val="24"/>
          <w:szCs w:val="24"/>
        </w:rPr>
      </w:pPr>
      <w:proofErr w:type="spellStart"/>
      <w:r w:rsidRPr="00514E0E">
        <w:rPr>
          <w:rFonts w:ascii="Times New Roman" w:eastAsia="Times New Roman" w:hAnsi="Times New Roman" w:cs="Times New Roman"/>
          <w:b/>
          <w:bCs/>
          <w:sz w:val="24"/>
          <w:szCs w:val="24"/>
        </w:rPr>
        <w:t>TrustServerCertificate</w:t>
      </w:r>
      <w:proofErr w:type="spellEnd"/>
      <w:r w:rsidRPr="00514E0E">
        <w:rPr>
          <w:rFonts w:ascii="Times New Roman" w:eastAsia="Times New Roman" w:hAnsi="Times New Roman" w:cs="Times New Roman"/>
          <w:b/>
          <w:bCs/>
          <w:sz w:val="24"/>
          <w:szCs w:val="24"/>
        </w:rPr>
        <w:t>=yes</w:t>
      </w:r>
      <w:r w:rsidRPr="00514E0E">
        <w:rPr>
          <w:rFonts w:ascii="Times New Roman" w:eastAsia="Times New Roman" w:hAnsi="Times New Roman" w:cs="Times New Roman"/>
          <w:sz w:val="24"/>
          <w:szCs w:val="24"/>
        </w:rPr>
        <w:t xml:space="preserve"> added correctly using </w:t>
      </w:r>
      <w:r w:rsidRPr="00514E0E">
        <w:rPr>
          <w:rFonts w:ascii="Courier New" w:eastAsia="Times New Roman" w:hAnsi="Courier New" w:cs="Courier New"/>
          <w:sz w:val="20"/>
          <w:szCs w:val="20"/>
        </w:rPr>
        <w:t>&amp;</w:t>
      </w:r>
      <w:r w:rsidRPr="00514E0E">
        <w:rPr>
          <w:rFonts w:ascii="Times New Roman" w:eastAsia="Times New Roman" w:hAnsi="Times New Roman" w:cs="Times New Roman"/>
          <w:sz w:val="24"/>
          <w:szCs w:val="24"/>
        </w:rPr>
        <w:t>.</w:t>
      </w:r>
    </w:p>
    <w:p w14:paraId="38AA0653" w14:textId="54536F30" w:rsidR="00514E0E" w:rsidRDefault="00514E0E" w:rsidP="00514E0E">
      <w:pPr>
        <w:rPr>
          <w:color w:val="EE0000"/>
        </w:rPr>
      </w:pPr>
      <w:r w:rsidRPr="00514E0E">
        <w:t>After</w:t>
      </w:r>
    </w:p>
    <w:p w14:paraId="7E4165D4" w14:textId="77777777" w:rsidR="00514E0E" w:rsidRDefault="00514E0E" w:rsidP="00514E0E">
      <w:pPr>
        <w:pStyle w:val="HTMLPreformatted"/>
        <w:rPr>
          <w:rFonts w:ascii="Courier New" w:eastAsia="Times New Roman" w:hAnsi="Courier New" w:cs="Courier New"/>
          <w:sz w:val="20"/>
        </w:rPr>
      </w:pPr>
      <w:r>
        <w:rPr>
          <w:color w:val="EE0000"/>
        </w:rPr>
        <w:tab/>
      </w:r>
      <w:r w:rsidRPr="00514E0E">
        <w:rPr>
          <w:rFonts w:ascii="Courier New" w:eastAsia="Times New Roman" w:hAnsi="Courier New" w:cs="Courier New"/>
          <w:sz w:val="20"/>
        </w:rPr>
        <w:t>"mssql+pyodbc://p_user:Sujitstark%401686@DESKTOP-AA09DTD\\SETARK/datasyncp1?driver=</w:t>
      </w:r>
      <w:r w:rsidRPr="00514E0E">
        <w:rPr>
          <w:rFonts w:ascii="Courier New" w:eastAsia="Times New Roman" w:hAnsi="Courier New" w:cs="Courier New"/>
          <w:sz w:val="20"/>
          <w:highlight w:val="yellow"/>
        </w:rPr>
        <w:t>{ODBC Driver 18 for SQL Server}&amp;</w:t>
      </w:r>
      <w:proofErr w:type="spellStart"/>
      <w:r w:rsidRPr="00514E0E">
        <w:rPr>
          <w:rFonts w:ascii="Courier New" w:eastAsia="Times New Roman" w:hAnsi="Courier New" w:cs="Courier New"/>
          <w:sz w:val="20"/>
        </w:rPr>
        <w:t>TrustServerCertificate</w:t>
      </w:r>
      <w:proofErr w:type="spellEnd"/>
      <w:r w:rsidRPr="00514E0E">
        <w:rPr>
          <w:rFonts w:ascii="Courier New" w:eastAsia="Times New Roman" w:hAnsi="Courier New" w:cs="Courier New"/>
          <w:sz w:val="20"/>
        </w:rPr>
        <w:t>=yes"</w:t>
      </w:r>
    </w:p>
    <w:p w14:paraId="5689B321" w14:textId="77777777" w:rsidR="001C4EEC" w:rsidRDefault="001C4EEC" w:rsidP="00514E0E">
      <w:pPr>
        <w:pStyle w:val="HTMLPreformatted"/>
        <w:rPr>
          <w:rFonts w:ascii="Courier New" w:eastAsia="Times New Roman" w:hAnsi="Courier New" w:cs="Courier New"/>
          <w:sz w:val="20"/>
        </w:rPr>
      </w:pPr>
    </w:p>
    <w:p w14:paraId="6AAB2C96" w14:textId="77777777" w:rsidR="001C4EEC" w:rsidRDefault="001C4EEC" w:rsidP="00514E0E">
      <w:pPr>
        <w:pStyle w:val="HTMLPreformatted"/>
        <w:rPr>
          <w:rFonts w:ascii="Courier New" w:eastAsia="Times New Roman" w:hAnsi="Courier New" w:cs="Courier New"/>
          <w:sz w:val="20"/>
        </w:rPr>
      </w:pPr>
    </w:p>
    <w:p w14:paraId="4153EF49" w14:textId="5CEEBE31" w:rsidR="001C4EEC" w:rsidRDefault="001C4EEC" w:rsidP="00514E0E">
      <w:pPr>
        <w:pStyle w:val="HTMLPreformatted"/>
        <w:rPr>
          <w:rFonts w:ascii="Courier New" w:eastAsia="Times New Roman" w:hAnsi="Courier New" w:cs="Courier New"/>
          <w:sz w:val="20"/>
        </w:rPr>
      </w:pPr>
      <w:r>
        <w:rPr>
          <w:rFonts w:ascii="Courier New" w:eastAsia="Times New Roman" w:hAnsi="Courier New" w:cs="Courier New"/>
          <w:sz w:val="20"/>
        </w:rPr>
        <w:lastRenderedPageBreak/>
        <w:t>Error – 5 Same as Error - 4</w:t>
      </w:r>
    </w:p>
    <w:p w14:paraId="247607DE" w14:textId="77777777" w:rsidR="001C4EEC" w:rsidRDefault="001C4EEC" w:rsidP="00514E0E">
      <w:pPr>
        <w:pStyle w:val="HTMLPreformatted"/>
        <w:rPr>
          <w:rFonts w:ascii="Courier New" w:eastAsia="Times New Roman" w:hAnsi="Courier New" w:cs="Courier New"/>
          <w:sz w:val="20"/>
        </w:rPr>
      </w:pPr>
    </w:p>
    <w:p w14:paraId="4D763140" w14:textId="3AFED023" w:rsidR="001C4EEC" w:rsidRDefault="001C4EEC" w:rsidP="00514E0E">
      <w:pPr>
        <w:pStyle w:val="HTMLPreformatted"/>
        <w:rPr>
          <w:rFonts w:ascii="Courier New" w:eastAsia="Times New Roman" w:hAnsi="Courier New" w:cs="Courier New"/>
          <w:sz w:val="20"/>
        </w:rPr>
      </w:pPr>
      <w:r>
        <w:t xml:space="preserve">If you still see errors after this, the next step is to confirm that the </w:t>
      </w:r>
      <w:r>
        <w:rPr>
          <w:rStyle w:val="Strong"/>
        </w:rPr>
        <w:t>ODBC Driver 18 for SQL Server</w:t>
      </w:r>
      <w:r>
        <w:t xml:space="preserve"> is actually installed on your system.</w:t>
      </w:r>
    </w:p>
    <w:p w14:paraId="6738D16C" w14:textId="77777777" w:rsidR="001C4EEC" w:rsidRDefault="001C4EEC" w:rsidP="00514E0E">
      <w:pPr>
        <w:pStyle w:val="HTMLPreformatted"/>
        <w:rPr>
          <w:rFonts w:ascii="Courier New" w:eastAsia="Times New Roman" w:hAnsi="Courier New" w:cs="Courier New"/>
          <w:sz w:val="20"/>
        </w:rPr>
      </w:pPr>
    </w:p>
    <w:p w14:paraId="0DE35406" w14:textId="6D3E82A5" w:rsidR="00514E0E" w:rsidRDefault="001C4EEC" w:rsidP="00514E0E">
      <w:pPr>
        <w:pStyle w:val="HTMLPreformatted"/>
        <w:rPr>
          <w:color w:val="EE0000"/>
        </w:rPr>
      </w:pPr>
      <w:r>
        <w:rPr>
          <w:noProof/>
        </w:rPr>
        <w:drawing>
          <wp:inline distT="0" distB="0" distL="0" distR="0" wp14:anchorId="1226DA72" wp14:editId="2CA5AE0E">
            <wp:extent cx="5943600" cy="3375660"/>
            <wp:effectExtent l="0" t="0" r="0" b="0"/>
            <wp:docPr id="87195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51726" name=""/>
                    <pic:cNvPicPr/>
                  </pic:nvPicPr>
                  <pic:blipFill>
                    <a:blip r:embed="rId11"/>
                    <a:stretch>
                      <a:fillRect/>
                    </a:stretch>
                  </pic:blipFill>
                  <pic:spPr>
                    <a:xfrm>
                      <a:off x="0" y="0"/>
                      <a:ext cx="5943600" cy="3375660"/>
                    </a:xfrm>
                    <a:prstGeom prst="rect">
                      <a:avLst/>
                    </a:prstGeom>
                  </pic:spPr>
                </pic:pic>
              </a:graphicData>
            </a:graphic>
          </wp:inline>
        </w:drawing>
      </w:r>
    </w:p>
    <w:p w14:paraId="56611CF0" w14:textId="6016265C" w:rsidR="001C4EEC" w:rsidRDefault="001C4EEC" w:rsidP="00514E0E">
      <w:pPr>
        <w:pStyle w:val="HTMLPreformatted"/>
      </w:pPr>
      <w:r>
        <w:t xml:space="preserve">I can see from your ODBC Data Source Administrator screenshot that you have both </w:t>
      </w:r>
      <w:r>
        <w:rPr>
          <w:rStyle w:val="Strong"/>
        </w:rPr>
        <w:t>ODBC Driver 17 for SQL Server</w:t>
      </w:r>
      <w:r>
        <w:t xml:space="preserve"> and </w:t>
      </w:r>
      <w:r>
        <w:rPr>
          <w:rStyle w:val="Strong"/>
        </w:rPr>
        <w:t>ODBC Driver 18 for SQL Server</w:t>
      </w:r>
      <w:r>
        <w:t xml:space="preserve"> installed.</w:t>
      </w:r>
    </w:p>
    <w:p w14:paraId="119A52F2" w14:textId="77777777" w:rsidR="001C4EEC" w:rsidRDefault="001C4EEC" w:rsidP="00514E0E">
      <w:pPr>
        <w:pStyle w:val="HTMLPreformatted"/>
      </w:pPr>
    </w:p>
    <w:p w14:paraId="259D10BD" w14:textId="77777777" w:rsidR="001C4EEC" w:rsidRPr="001C4EEC" w:rsidRDefault="001C4EEC" w:rsidP="001C4EEC">
      <w:pPr>
        <w:pStyle w:val="HTMLPreformatted"/>
      </w:pPr>
      <w:r w:rsidRPr="001C4EEC">
        <w:t xml:space="preserve">engine = </w:t>
      </w:r>
      <w:proofErr w:type="spellStart"/>
      <w:r w:rsidRPr="001C4EEC">
        <w:t>create_engine</w:t>
      </w:r>
      <w:proofErr w:type="spellEnd"/>
      <w:r w:rsidRPr="001C4EEC">
        <w:t>(</w:t>
      </w:r>
    </w:p>
    <w:p w14:paraId="1597D9F6" w14:textId="77777777" w:rsidR="001C4EEC" w:rsidRPr="001C4EEC" w:rsidRDefault="001C4EEC" w:rsidP="001C4EEC">
      <w:pPr>
        <w:pStyle w:val="HTMLPreformatted"/>
      </w:pPr>
      <w:r w:rsidRPr="001C4EEC">
        <w:t xml:space="preserve">    "mssql+pyodbc://p_user:Sujitstark@DESKTOP-AA09DTD\\SETARK/datasyncp1?driver={ODBC Driver </w:t>
      </w:r>
      <w:r w:rsidRPr="001C4EEC">
        <w:rPr>
          <w:highlight w:val="yellow"/>
        </w:rPr>
        <w:t>17</w:t>
      </w:r>
      <w:r w:rsidRPr="001C4EEC">
        <w:t xml:space="preserve"> for SQL Server}"</w:t>
      </w:r>
    </w:p>
    <w:p w14:paraId="2E58359B" w14:textId="5CC8A173" w:rsidR="001C4EEC" w:rsidRDefault="001C4EEC" w:rsidP="001C4EEC">
      <w:pPr>
        <w:pStyle w:val="HTMLPreformatted"/>
      </w:pPr>
      <w:r w:rsidRPr="001C4EEC">
        <w:t>)</w:t>
      </w:r>
      <w:r>
        <w:t xml:space="preserve"> # used both 18 and 17</w:t>
      </w:r>
    </w:p>
    <w:p w14:paraId="0A569431" w14:textId="77777777" w:rsidR="00E5186F" w:rsidRDefault="00E5186F" w:rsidP="001C4EEC">
      <w:pPr>
        <w:pStyle w:val="HTMLPreformatted"/>
      </w:pPr>
    </w:p>
    <w:p w14:paraId="5ECCD925" w14:textId="77777777" w:rsidR="00E5186F" w:rsidRDefault="00E5186F" w:rsidP="001C4EEC">
      <w:pPr>
        <w:pStyle w:val="HTMLPreformatted"/>
      </w:pPr>
    </w:p>
    <w:p w14:paraId="42AC55D5" w14:textId="6E56ECF8" w:rsidR="00E5186F" w:rsidRDefault="00E5186F" w:rsidP="001C4EEC">
      <w:pPr>
        <w:pStyle w:val="HTMLPreformatted"/>
      </w:pPr>
      <w:r>
        <w:t xml:space="preserve">Error – same </w:t>
      </w:r>
    </w:p>
    <w:p w14:paraId="4DFDC654" w14:textId="77777777" w:rsidR="00E5186F" w:rsidRDefault="00E5186F" w:rsidP="001C4EEC">
      <w:pPr>
        <w:pStyle w:val="HTMLPreformatted"/>
      </w:pPr>
    </w:p>
    <w:p w14:paraId="367568DB" w14:textId="77777777" w:rsidR="00E5186F" w:rsidRDefault="00E5186F" w:rsidP="00E5186F">
      <w:pPr>
        <w:pStyle w:val="Heading3"/>
      </w:pPr>
      <w:r>
        <w:t>Next Debug Step</w:t>
      </w:r>
    </w:p>
    <w:p w14:paraId="514472F3" w14:textId="77777777" w:rsidR="00E5186F" w:rsidRDefault="00E5186F" w:rsidP="00E5186F">
      <w:pPr>
        <w:pStyle w:val="NormalWeb"/>
      </w:pPr>
      <w:r>
        <w:t xml:space="preserve">If you still see </w:t>
      </w:r>
      <w:r>
        <w:rPr>
          <w:rStyle w:val="HTMLCode"/>
        </w:rPr>
        <w:t>IM012</w:t>
      </w:r>
      <w:r>
        <w:t>, test the connection outside Python:</w:t>
      </w:r>
    </w:p>
    <w:p w14:paraId="49FAA281" w14:textId="445A1B2A" w:rsidR="00E5186F" w:rsidRDefault="00E5186F" w:rsidP="00E5186F">
      <w:r>
        <w:t>B</w:t>
      </w:r>
      <w:r>
        <w:t>ash</w:t>
      </w:r>
      <w:r>
        <w:t>:</w:t>
      </w:r>
    </w:p>
    <w:p w14:paraId="1EF1CC17" w14:textId="77777777" w:rsidR="00E5186F" w:rsidRDefault="00E5186F" w:rsidP="00E5186F"/>
    <w:p w14:paraId="2F38FA9E" w14:textId="77777777" w:rsidR="00E5186F" w:rsidRDefault="00E5186F" w:rsidP="00E5186F">
      <w:pPr>
        <w:pStyle w:val="HTMLPreformatted"/>
        <w:rPr>
          <w:rStyle w:val="HTMLCode"/>
        </w:rPr>
      </w:pPr>
      <w:proofErr w:type="spellStart"/>
      <w:r>
        <w:rPr>
          <w:rStyle w:val="HTMLCode"/>
        </w:rPr>
        <w:t>sqlcmd</w:t>
      </w:r>
      <w:proofErr w:type="spellEnd"/>
      <w:r>
        <w:rPr>
          <w:rStyle w:val="HTMLCode"/>
        </w:rPr>
        <w:t xml:space="preserve"> -S DESKTOP-AA09DTD\SETARK -U </w:t>
      </w:r>
      <w:proofErr w:type="spellStart"/>
      <w:r>
        <w:rPr>
          <w:rStyle w:val="HTMLCode"/>
        </w:rPr>
        <w:t>p_user</w:t>
      </w:r>
      <w:proofErr w:type="spellEnd"/>
      <w:r>
        <w:rPr>
          <w:rStyle w:val="HTMLCode"/>
        </w:rPr>
        <w:t xml:space="preserve"> -P </w:t>
      </w:r>
      <w:proofErr w:type="spellStart"/>
      <w:r>
        <w:rPr>
          <w:rStyle w:val="HTMLCode"/>
        </w:rPr>
        <w:t>Sujitstark</w:t>
      </w:r>
      <w:proofErr w:type="spellEnd"/>
      <w:r>
        <w:rPr>
          <w:rStyle w:val="HTMLCode"/>
        </w:rPr>
        <w:t xml:space="preserve"> -d datasyncp1</w:t>
      </w:r>
    </w:p>
    <w:p w14:paraId="37F34B60" w14:textId="77777777" w:rsidR="00E5186F" w:rsidRDefault="00E5186F" w:rsidP="00E5186F">
      <w:pPr>
        <w:pStyle w:val="NormalWeb"/>
        <w:numPr>
          <w:ilvl w:val="0"/>
          <w:numId w:val="25"/>
        </w:numPr>
      </w:pPr>
      <w:r>
        <w:t>If this works, the SQL Server instance is reachable and the issue is only string formatting in Python.</w:t>
      </w:r>
    </w:p>
    <w:p w14:paraId="0B9F82C3" w14:textId="77777777" w:rsidR="00E5186F" w:rsidRDefault="00E5186F" w:rsidP="00E5186F">
      <w:pPr>
        <w:pStyle w:val="NormalWeb"/>
        <w:numPr>
          <w:ilvl w:val="0"/>
          <w:numId w:val="25"/>
        </w:numPr>
      </w:pPr>
      <w:r>
        <w:t>If this fails, the problem is with SQL Server configuration (TCP/IP, port 1433, or credentials).</w:t>
      </w:r>
    </w:p>
    <w:p w14:paraId="0BF93423" w14:textId="77777777" w:rsidR="00E5186F" w:rsidRPr="001C4EEC" w:rsidRDefault="00E5186F" w:rsidP="001C4EEC">
      <w:pPr>
        <w:pStyle w:val="HTMLPreformatted"/>
      </w:pPr>
    </w:p>
    <w:sectPr w:rsidR="00E5186F" w:rsidRPr="001C4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8223697"/>
    <w:multiLevelType w:val="multilevel"/>
    <w:tmpl w:val="0BD2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A163CA0"/>
    <w:multiLevelType w:val="multilevel"/>
    <w:tmpl w:val="301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665158342">
    <w:abstractNumId w:val="21"/>
  </w:num>
  <w:num w:numId="2" w16cid:durableId="1951742622">
    <w:abstractNumId w:val="13"/>
  </w:num>
  <w:num w:numId="3" w16cid:durableId="1697071877">
    <w:abstractNumId w:val="10"/>
  </w:num>
  <w:num w:numId="4" w16cid:durableId="541019291">
    <w:abstractNumId w:val="23"/>
  </w:num>
  <w:num w:numId="5" w16cid:durableId="546525290">
    <w:abstractNumId w:val="14"/>
  </w:num>
  <w:num w:numId="6" w16cid:durableId="753360116">
    <w:abstractNumId w:val="18"/>
  </w:num>
  <w:num w:numId="7" w16cid:durableId="1715152021">
    <w:abstractNumId w:val="20"/>
  </w:num>
  <w:num w:numId="8" w16cid:durableId="366027714">
    <w:abstractNumId w:val="9"/>
  </w:num>
  <w:num w:numId="9" w16cid:durableId="114522107">
    <w:abstractNumId w:val="7"/>
  </w:num>
  <w:num w:numId="10" w16cid:durableId="376970469">
    <w:abstractNumId w:val="6"/>
  </w:num>
  <w:num w:numId="11" w16cid:durableId="427385286">
    <w:abstractNumId w:val="5"/>
  </w:num>
  <w:num w:numId="12" w16cid:durableId="187451231">
    <w:abstractNumId w:val="4"/>
  </w:num>
  <w:num w:numId="13" w16cid:durableId="1759475886">
    <w:abstractNumId w:val="8"/>
  </w:num>
  <w:num w:numId="14" w16cid:durableId="389964118">
    <w:abstractNumId w:val="3"/>
  </w:num>
  <w:num w:numId="15" w16cid:durableId="1002510079">
    <w:abstractNumId w:val="2"/>
  </w:num>
  <w:num w:numId="16" w16cid:durableId="106702178">
    <w:abstractNumId w:val="1"/>
  </w:num>
  <w:num w:numId="17" w16cid:durableId="271085521">
    <w:abstractNumId w:val="0"/>
  </w:num>
  <w:num w:numId="18" w16cid:durableId="151718735">
    <w:abstractNumId w:val="15"/>
  </w:num>
  <w:num w:numId="19" w16cid:durableId="1692220943">
    <w:abstractNumId w:val="17"/>
  </w:num>
  <w:num w:numId="20" w16cid:durableId="1429109743">
    <w:abstractNumId w:val="22"/>
  </w:num>
  <w:num w:numId="21" w16cid:durableId="1075127102">
    <w:abstractNumId w:val="19"/>
  </w:num>
  <w:num w:numId="22" w16cid:durableId="442112500">
    <w:abstractNumId w:val="11"/>
  </w:num>
  <w:num w:numId="23" w16cid:durableId="694699408">
    <w:abstractNumId w:val="24"/>
  </w:num>
  <w:num w:numId="24" w16cid:durableId="1787235643">
    <w:abstractNumId w:val="12"/>
  </w:num>
  <w:num w:numId="25" w16cid:durableId="8442512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6B"/>
    <w:rsid w:val="001C4EEC"/>
    <w:rsid w:val="00213AB2"/>
    <w:rsid w:val="004640B7"/>
    <w:rsid w:val="004A7A7C"/>
    <w:rsid w:val="00514E0E"/>
    <w:rsid w:val="00645252"/>
    <w:rsid w:val="006D3D74"/>
    <w:rsid w:val="0083569A"/>
    <w:rsid w:val="008D5EF7"/>
    <w:rsid w:val="00A9204E"/>
    <w:rsid w:val="00B548E9"/>
    <w:rsid w:val="00C15EAE"/>
    <w:rsid w:val="00D14E6B"/>
    <w:rsid w:val="00D462E7"/>
    <w:rsid w:val="00D547DA"/>
    <w:rsid w:val="00E51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0026"/>
  <w15:chartTrackingRefBased/>
  <w15:docId w15:val="{79340AF0-1C05-4026-8770-7CB258885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character" w:styleId="UnresolvedMention">
    <w:name w:val="Unresolved Mention"/>
    <w:basedOn w:val="DefaultParagraphFont"/>
    <w:uiPriority w:val="99"/>
    <w:semiHidden/>
    <w:unhideWhenUsed/>
    <w:rsid w:val="00C15EAE"/>
    <w:rPr>
      <w:color w:val="605E5C"/>
      <w:shd w:val="clear" w:color="auto" w:fill="E1DFDD"/>
    </w:rPr>
  </w:style>
  <w:style w:type="paragraph" w:styleId="NormalWeb">
    <w:name w:val="Normal (Web)"/>
    <w:basedOn w:val="Normal"/>
    <w:uiPriority w:val="99"/>
    <w:semiHidden/>
    <w:unhideWhenUsed/>
    <w:rsid w:val="00514E0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hyperlink" Target="https://sqlalche.me/e/20/e3q8" TargetMode="External"/><Relationship Id="rId4" Type="http://schemas.openxmlformats.org/officeDocument/2006/relationships/numbering" Target="numbering.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jit\AppData\Local\Microsoft\Office\16.0\DTS\en-US%7bA9B46FC3-68C2-490B-9F5D-01B9DFD41EB5%7d\%7b8AFD6FB0-0725-440D-BA07-BD08E1D83A20%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{8AFD6FB0-0725-440D-BA07-BD08E1D83A20}TF2de6fc23-48e8-448b-960e-1bdc6e9248ab4ef8d1ac_win32-7424dd8ab5ea</Template>
  <TotalTime>380</TotalTime>
  <Pages>6</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 hakim</dc:creator>
  <cp:keywords/>
  <dc:description/>
  <cp:lastModifiedBy>sujit hakim</cp:lastModifiedBy>
  <cp:revision>7</cp:revision>
  <dcterms:created xsi:type="dcterms:W3CDTF">2026-09-30T13:41:00Z</dcterms:created>
  <dcterms:modified xsi:type="dcterms:W3CDTF">2026-10-07T11:49:00Z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